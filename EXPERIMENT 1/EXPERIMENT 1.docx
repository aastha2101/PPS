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E101" w14:textId="3071990A" w:rsidR="00E70462" w:rsidRPr="00F62418" w:rsidRDefault="00F62418" w:rsidP="00F62418">
      <w:pPr>
        <w:rPr>
          <w:sz w:val="40"/>
          <w:szCs w:val="40"/>
        </w:rPr>
      </w:pPr>
      <w:r>
        <w:rPr>
          <w:sz w:val="40"/>
          <w:szCs w:val="40"/>
        </w:rPr>
        <w:t xml:space="preserve"> 1.1.1 </w:t>
      </w:r>
      <w:r w:rsidR="00E70462" w:rsidRPr="00F62418">
        <w:rPr>
          <w:sz w:val="40"/>
          <w:szCs w:val="40"/>
        </w:rPr>
        <w:t xml:space="preserve">Area of Circle </w:t>
      </w:r>
    </w:p>
    <w:p w14:paraId="082F8187" w14:textId="2F3D39A3" w:rsidR="00E70462" w:rsidRPr="00E70462" w:rsidRDefault="00E70462" w:rsidP="00E70462">
      <w:pPr>
        <w:rPr>
          <w:sz w:val="40"/>
          <w:szCs w:val="40"/>
        </w:rPr>
      </w:pPr>
      <w:r w:rsidRPr="00E70462">
        <w:rPr>
          <w:sz w:val="32"/>
          <w:szCs w:val="32"/>
        </w:rPr>
        <w:t xml:space="preserve"> Algorithm</w:t>
      </w:r>
    </w:p>
    <w:p w14:paraId="2FE5242B" w14:textId="6C8A1409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1. Start </w:t>
      </w:r>
    </w:p>
    <w:p w14:paraId="3A95CCA9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2. Input radius r </w:t>
      </w:r>
    </w:p>
    <w:p w14:paraId="1363A621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3. Set π = 3.14 </w:t>
      </w:r>
    </w:p>
    <w:p w14:paraId="341DE667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4. area = π × r × r </w:t>
      </w:r>
    </w:p>
    <w:p w14:paraId="6F44DB31" w14:textId="77777777" w:rsidR="00E70462" w:rsidRPr="00E70462" w:rsidRDefault="00E70462" w:rsidP="00E70462">
      <w:pPr>
        <w:jc w:val="both"/>
        <w:rPr>
          <w:sz w:val="24"/>
          <w:szCs w:val="24"/>
        </w:rPr>
      </w:pPr>
      <w:r w:rsidRPr="00E70462">
        <w:rPr>
          <w:sz w:val="24"/>
          <w:szCs w:val="24"/>
        </w:rPr>
        <w:t xml:space="preserve"> 5. Display area</w:t>
      </w:r>
    </w:p>
    <w:p w14:paraId="682DFF2D" w14:textId="77777777" w:rsidR="00E70462" w:rsidRDefault="00E70462" w:rsidP="00E70462">
      <w:pPr>
        <w:jc w:val="both"/>
        <w:rPr>
          <w:sz w:val="24"/>
          <w:szCs w:val="24"/>
        </w:rPr>
      </w:pPr>
      <w:r w:rsidRPr="00E70462">
        <w:rPr>
          <w:sz w:val="24"/>
          <w:szCs w:val="24"/>
        </w:rPr>
        <w:t xml:space="preserve"> 6. Stop </w:t>
      </w:r>
    </w:p>
    <w:p w14:paraId="43961C72" w14:textId="35E37E09" w:rsidR="00A9204E" w:rsidRDefault="00E70462" w:rsidP="00E70462">
      <w:pPr>
        <w:jc w:val="both"/>
        <w:rPr>
          <w:sz w:val="32"/>
          <w:szCs w:val="32"/>
        </w:rPr>
      </w:pPr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:-</w:t>
      </w:r>
    </w:p>
    <w:p w14:paraId="35A71E27" w14:textId="77777777" w:rsidR="00F62418" w:rsidRDefault="00E70462" w:rsidP="00F62418">
      <w:pPr>
        <w:jc w:val="both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0CA8AE" wp14:editId="097BA1BC">
            <wp:extent cx="4518660" cy="3361873"/>
            <wp:effectExtent l="0" t="0" r="0" b="0"/>
            <wp:docPr id="12100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418" name="Picture 1210094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642" cy="339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BDD3" w14:textId="60CD16A1" w:rsidR="00E70462" w:rsidRDefault="00E70462" w:rsidP="00F62418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Program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 xml:space="preserve">- </w:t>
      </w:r>
    </w:p>
    <w:p w14:paraId="581CFD18" w14:textId="6A9E25B7" w:rsidR="00CB2279" w:rsidRDefault="00CB2279" w:rsidP="00F62418">
      <w:pPr>
        <w:jc w:val="both"/>
        <w:rPr>
          <w:noProof/>
          <w:sz w:val="32"/>
          <w:szCs w:val="32"/>
        </w:rPr>
      </w:pPr>
      <w:r w:rsidRPr="00CB2279">
        <w:rPr>
          <w:noProof/>
          <w:sz w:val="32"/>
          <w:szCs w:val="32"/>
        </w:rPr>
        <w:lastRenderedPageBreak/>
        <w:drawing>
          <wp:inline distT="0" distB="0" distL="0" distR="0" wp14:anchorId="5019DE6E" wp14:editId="3A50D452">
            <wp:extent cx="5943600" cy="3336925"/>
            <wp:effectExtent l="0" t="0" r="0" b="0"/>
            <wp:docPr id="2014247393" name="Picture 1" descr="A code snippet in a Python programming interface, prompting users to input the radius of a circle, and calculating the area using the formula ￏﾀrￂﾲ, displaying the result to four decimal pla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7393" name="Picture 1" descr="A code snippet in a Python programming interface, prompting users to input the radius of a circle, and calculating the area using the formula ￏﾀrￂﾲ, displaying the result to four decimal plac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54EB" w14:textId="28404F0D" w:rsidR="00F62418" w:rsidRDefault="00F62418" w:rsidP="00E70462">
      <w:pPr>
        <w:tabs>
          <w:tab w:val="left" w:pos="2808"/>
        </w:tabs>
        <w:rPr>
          <w:sz w:val="40"/>
          <w:szCs w:val="40"/>
        </w:rPr>
      </w:pPr>
    </w:p>
    <w:p w14:paraId="0D20B9C9" w14:textId="6DC087F9" w:rsidR="00E70462" w:rsidRPr="00E70462" w:rsidRDefault="00E70462" w:rsidP="00E70462">
      <w:pPr>
        <w:tabs>
          <w:tab w:val="left" w:pos="2808"/>
        </w:tabs>
        <w:rPr>
          <w:sz w:val="40"/>
          <w:szCs w:val="40"/>
        </w:rPr>
      </w:pPr>
      <w:r w:rsidRPr="00E70462">
        <w:rPr>
          <w:sz w:val="40"/>
          <w:szCs w:val="40"/>
        </w:rPr>
        <w:t xml:space="preserve">1.1.2 Area of Rectangle </w:t>
      </w:r>
    </w:p>
    <w:p w14:paraId="07191B35" w14:textId="77777777" w:rsidR="00E70462" w:rsidRDefault="00E70462" w:rsidP="00E70462">
      <w:pPr>
        <w:tabs>
          <w:tab w:val="left" w:pos="2808"/>
        </w:tabs>
        <w:rPr>
          <w:sz w:val="32"/>
          <w:szCs w:val="32"/>
        </w:rPr>
      </w:pPr>
      <w:r w:rsidRPr="00E70462">
        <w:rPr>
          <w:sz w:val="32"/>
          <w:szCs w:val="32"/>
        </w:rPr>
        <w:t xml:space="preserve">Algorithm </w:t>
      </w:r>
    </w:p>
    <w:p w14:paraId="40FC31BF" w14:textId="1E837B3E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1. Start </w:t>
      </w:r>
    </w:p>
    <w:p w14:paraId="65A5383E" w14:textId="023BA581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2. Input length </w:t>
      </w:r>
    </w:p>
    <w:p w14:paraId="4DD0BEF9" w14:textId="19CC24B7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3. Input width </w:t>
      </w:r>
    </w:p>
    <w:p w14:paraId="65796820" w14:textId="32C5EFDC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4. area = length × width </w:t>
      </w:r>
    </w:p>
    <w:p w14:paraId="7725A89F" w14:textId="2753FD1F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5. Display area </w:t>
      </w:r>
    </w:p>
    <w:p w14:paraId="5D3077E6" w14:textId="77777777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6. Stop </w:t>
      </w:r>
    </w:p>
    <w:p w14:paraId="3031B64E" w14:textId="32719BC4" w:rsidR="00E70462" w:rsidRDefault="00E70462" w:rsidP="00E70462">
      <w:pPr>
        <w:tabs>
          <w:tab w:val="left" w:pos="2808"/>
        </w:tabs>
        <w:rPr>
          <w:sz w:val="32"/>
          <w:szCs w:val="32"/>
        </w:rPr>
      </w:pPr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 - </w:t>
      </w:r>
    </w:p>
    <w:p w14:paraId="22650FE2" w14:textId="27709279" w:rsidR="00E70462" w:rsidRDefault="00E70462" w:rsidP="00E70462">
      <w:pPr>
        <w:tabs>
          <w:tab w:val="left" w:pos="2808"/>
        </w:tabs>
        <w:rPr>
          <w:sz w:val="32"/>
          <w:szCs w:val="32"/>
        </w:rPr>
      </w:pPr>
      <w:r w:rsidRPr="00E70462">
        <w:rPr>
          <w:noProof/>
          <w:sz w:val="32"/>
          <w:szCs w:val="32"/>
        </w:rPr>
        <w:lastRenderedPageBreak/>
        <w:drawing>
          <wp:inline distT="0" distB="0" distL="0" distR="0" wp14:anchorId="54A0305C" wp14:editId="0B210B3B">
            <wp:extent cx="4495800" cy="3177150"/>
            <wp:effectExtent l="0" t="0" r="0" b="4445"/>
            <wp:docPr id="49790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0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090" cy="31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8EA0" w14:textId="7C668CD3" w:rsidR="00F62418" w:rsidRDefault="00E70462" w:rsidP="00F62418">
      <w:pPr>
        <w:tabs>
          <w:tab w:val="left" w:pos="996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 xml:space="preserve"> - </w:t>
      </w:r>
    </w:p>
    <w:p w14:paraId="7188A05A" w14:textId="7AC5503C" w:rsidR="00CB2279" w:rsidRPr="00F62418" w:rsidRDefault="00CB2279" w:rsidP="00F62418">
      <w:pPr>
        <w:tabs>
          <w:tab w:val="left" w:pos="996"/>
        </w:tabs>
        <w:rPr>
          <w:sz w:val="32"/>
          <w:szCs w:val="32"/>
        </w:rPr>
      </w:pPr>
      <w:r w:rsidRPr="00CB2279">
        <w:rPr>
          <w:sz w:val="32"/>
          <w:szCs w:val="32"/>
        </w:rPr>
        <w:drawing>
          <wp:inline distT="0" distB="0" distL="0" distR="0" wp14:anchorId="7EA408E7" wp14:editId="7B7C9AFB">
            <wp:extent cx="5943600" cy="3305810"/>
            <wp:effectExtent l="0" t="0" r="0" b="8890"/>
            <wp:docPr id="1232783754" name="Picture 1" descr="A Python code snippet calculates and displays the area of a rectangle, taking the length and width as input and outputting the result to two decimal pla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83754" name="Picture 1" descr="A Python code snippet calculates and displays the area of a rectangle, taking the length and width as input and outputting the result to two decimal plac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5481" w14:textId="67367D4B" w:rsidR="00E70462" w:rsidRPr="00E70462" w:rsidRDefault="00F62418" w:rsidP="00E70462">
      <w:pPr>
        <w:tabs>
          <w:tab w:val="left" w:pos="996"/>
        </w:tabs>
        <w:jc w:val="both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E70462">
        <w:rPr>
          <w:sz w:val="40"/>
          <w:szCs w:val="40"/>
        </w:rPr>
        <w:t xml:space="preserve">1.1.3 </w:t>
      </w:r>
      <w:r w:rsidR="00E70462" w:rsidRPr="00E70462">
        <w:rPr>
          <w:sz w:val="40"/>
          <w:szCs w:val="40"/>
        </w:rPr>
        <w:t xml:space="preserve">Calculate Area of Square </w:t>
      </w:r>
    </w:p>
    <w:p w14:paraId="3245260D" w14:textId="77777777" w:rsidR="00E70462" w:rsidRDefault="00E70462" w:rsidP="00E70462">
      <w:pPr>
        <w:tabs>
          <w:tab w:val="left" w:pos="996"/>
        </w:tabs>
        <w:ind w:left="96"/>
        <w:rPr>
          <w:sz w:val="32"/>
          <w:szCs w:val="32"/>
        </w:rPr>
      </w:pPr>
      <w:r w:rsidRPr="00E70462">
        <w:rPr>
          <w:sz w:val="32"/>
          <w:szCs w:val="32"/>
        </w:rPr>
        <w:t xml:space="preserve">Algorithm </w:t>
      </w:r>
    </w:p>
    <w:p w14:paraId="7E9C9514" w14:textId="58A3BD2F" w:rsidR="00E70462" w:rsidRPr="00E70462" w:rsidRDefault="00E70462" w:rsidP="00E70462">
      <w:pPr>
        <w:tabs>
          <w:tab w:val="left" w:pos="996"/>
        </w:tabs>
        <w:ind w:left="96"/>
        <w:rPr>
          <w:sz w:val="24"/>
          <w:szCs w:val="24"/>
        </w:rPr>
      </w:pPr>
      <w:r w:rsidRPr="00E70462">
        <w:rPr>
          <w:sz w:val="24"/>
          <w:szCs w:val="24"/>
        </w:rPr>
        <w:t xml:space="preserve">1. Start </w:t>
      </w:r>
    </w:p>
    <w:p w14:paraId="7EA342C9" w14:textId="59EA3125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2</w:t>
      </w:r>
      <w:r w:rsidR="00E70462" w:rsidRPr="00E70462">
        <w:rPr>
          <w:sz w:val="24"/>
          <w:szCs w:val="24"/>
        </w:rPr>
        <w:t xml:space="preserve">. Input side length </w:t>
      </w:r>
    </w:p>
    <w:p w14:paraId="23379EC0" w14:textId="6AEC2617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3</w:t>
      </w:r>
      <w:r w:rsidR="00E70462" w:rsidRPr="00E70462">
        <w:rPr>
          <w:sz w:val="24"/>
          <w:szCs w:val="24"/>
        </w:rPr>
        <w:t xml:space="preserve">. area = side × side </w:t>
      </w:r>
    </w:p>
    <w:p w14:paraId="3A171E1D" w14:textId="782E8489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4</w:t>
      </w:r>
      <w:r w:rsidR="00E70462" w:rsidRPr="00E70462">
        <w:rPr>
          <w:sz w:val="24"/>
          <w:szCs w:val="24"/>
        </w:rPr>
        <w:t xml:space="preserve">. Display area </w:t>
      </w:r>
    </w:p>
    <w:p w14:paraId="0B1063B3" w14:textId="743DC6B5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lastRenderedPageBreak/>
        <w:t>5</w:t>
      </w:r>
      <w:r w:rsidR="00E70462" w:rsidRPr="00E70462">
        <w:rPr>
          <w:sz w:val="24"/>
          <w:szCs w:val="24"/>
        </w:rPr>
        <w:t xml:space="preserve">. Stop </w:t>
      </w:r>
    </w:p>
    <w:p w14:paraId="26DEE51C" w14:textId="2DE74180" w:rsidR="00E70462" w:rsidRDefault="00E70462" w:rsidP="00F62418">
      <w:pPr>
        <w:tabs>
          <w:tab w:val="left" w:pos="996"/>
        </w:tabs>
        <w:ind w:left="96"/>
        <w:rPr>
          <w:sz w:val="32"/>
          <w:szCs w:val="32"/>
        </w:rPr>
      </w:pPr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:- </w:t>
      </w:r>
    </w:p>
    <w:p w14:paraId="0A903090" w14:textId="2F5F548D" w:rsidR="00F62418" w:rsidRDefault="00F62418" w:rsidP="00F62418">
      <w:pPr>
        <w:tabs>
          <w:tab w:val="left" w:pos="996"/>
        </w:tabs>
        <w:ind w:left="96"/>
        <w:rPr>
          <w:sz w:val="32"/>
          <w:szCs w:val="32"/>
        </w:rPr>
      </w:pPr>
      <w:r w:rsidRPr="00F62418">
        <w:rPr>
          <w:noProof/>
          <w:sz w:val="32"/>
          <w:szCs w:val="32"/>
        </w:rPr>
        <w:drawing>
          <wp:inline distT="0" distB="0" distL="0" distR="0" wp14:anchorId="158F6BA9" wp14:editId="104A61B1">
            <wp:extent cx="3970020" cy="3138602"/>
            <wp:effectExtent l="0" t="0" r="0" b="5080"/>
            <wp:docPr id="130080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8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684" cy="31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19BE" w14:textId="58DC3F8D" w:rsidR="00F62418" w:rsidRDefault="00F62418" w:rsidP="00F62418">
      <w:pPr>
        <w:tabs>
          <w:tab w:val="left" w:pos="996"/>
        </w:tabs>
        <w:ind w:left="96"/>
        <w:rPr>
          <w:sz w:val="32"/>
          <w:szCs w:val="32"/>
        </w:rPr>
      </w:pPr>
      <w:r>
        <w:rPr>
          <w:sz w:val="32"/>
          <w:szCs w:val="32"/>
        </w:rPr>
        <w:t>Program :-</w:t>
      </w:r>
    </w:p>
    <w:p w14:paraId="0E2A689B" w14:textId="66844862" w:rsidR="00F62418" w:rsidRDefault="00CB2279" w:rsidP="00F62418">
      <w:pPr>
        <w:tabs>
          <w:tab w:val="left" w:pos="996"/>
        </w:tabs>
        <w:ind w:left="96"/>
        <w:rPr>
          <w:sz w:val="32"/>
          <w:szCs w:val="32"/>
        </w:rPr>
      </w:pPr>
      <w:r w:rsidRPr="00CB2279">
        <w:rPr>
          <w:sz w:val="32"/>
          <w:szCs w:val="32"/>
        </w:rPr>
        <w:drawing>
          <wp:inline distT="0" distB="0" distL="0" distR="0" wp14:anchorId="7BD9C7D7" wp14:editId="2B1FC21D">
            <wp:extent cx="5943600" cy="3333750"/>
            <wp:effectExtent l="0" t="0" r="0" b="0"/>
            <wp:docPr id="656731887" name="Picture 1" descr="A Python code snippet calculates the area of a square given its side leng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31887" name="Picture 1" descr="A Python code snippet calculates the area of a square given its side length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238F" w14:textId="47F2DC32" w:rsidR="00F62418" w:rsidRPr="008D08E1" w:rsidRDefault="00F62418" w:rsidP="00F62418">
      <w:pPr>
        <w:tabs>
          <w:tab w:val="left" w:pos="996"/>
        </w:tabs>
        <w:rPr>
          <w:sz w:val="40"/>
          <w:szCs w:val="40"/>
        </w:rPr>
      </w:pPr>
      <w:r w:rsidRPr="008D08E1">
        <w:rPr>
          <w:sz w:val="40"/>
          <w:szCs w:val="40"/>
        </w:rPr>
        <w:t xml:space="preserve">1.1.4 Area of Triangle </w:t>
      </w:r>
    </w:p>
    <w:p w14:paraId="550C4102" w14:textId="77777777" w:rsidR="00F62418" w:rsidRDefault="00F62418" w:rsidP="00F62418">
      <w:pPr>
        <w:tabs>
          <w:tab w:val="left" w:pos="996"/>
        </w:tabs>
        <w:rPr>
          <w:sz w:val="32"/>
          <w:szCs w:val="32"/>
        </w:rPr>
      </w:pPr>
      <w:r w:rsidRPr="00F62418">
        <w:rPr>
          <w:sz w:val="32"/>
          <w:szCs w:val="32"/>
        </w:rPr>
        <w:t xml:space="preserve">Algorithm </w:t>
      </w:r>
    </w:p>
    <w:p w14:paraId="334EED2D" w14:textId="12152AED" w:rsidR="00F62418" w:rsidRPr="008D08E1" w:rsidRDefault="00F62418" w:rsidP="00F62418">
      <w:pPr>
        <w:tabs>
          <w:tab w:val="left" w:pos="996"/>
        </w:tabs>
        <w:rPr>
          <w:sz w:val="24"/>
          <w:szCs w:val="24"/>
        </w:rPr>
      </w:pPr>
      <w:r w:rsidRPr="008D08E1">
        <w:rPr>
          <w:sz w:val="24"/>
          <w:szCs w:val="24"/>
        </w:rPr>
        <w:t xml:space="preserve">1. Start </w:t>
      </w:r>
    </w:p>
    <w:p w14:paraId="3B938606" w14:textId="45C05F88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2</w:t>
      </w:r>
      <w:r w:rsidR="00F62418" w:rsidRPr="008D08E1">
        <w:rPr>
          <w:sz w:val="24"/>
          <w:szCs w:val="24"/>
        </w:rPr>
        <w:t xml:space="preserve">. Input base </w:t>
      </w:r>
    </w:p>
    <w:p w14:paraId="4CADE5AB" w14:textId="102F4787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3</w:t>
      </w:r>
      <w:r w:rsidR="00F62418" w:rsidRPr="008D08E1">
        <w:rPr>
          <w:sz w:val="24"/>
          <w:szCs w:val="24"/>
        </w:rPr>
        <w:t xml:space="preserve">. Input height </w:t>
      </w:r>
    </w:p>
    <w:p w14:paraId="1E42E1FC" w14:textId="36B5E34A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4</w:t>
      </w:r>
      <w:r w:rsidR="00F62418" w:rsidRPr="008D08E1">
        <w:rPr>
          <w:sz w:val="24"/>
          <w:szCs w:val="24"/>
        </w:rPr>
        <w:t xml:space="preserve">. area = 0.5 × base × height </w:t>
      </w:r>
    </w:p>
    <w:p w14:paraId="7C05B7D7" w14:textId="3040A9A4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5</w:t>
      </w:r>
      <w:r w:rsidR="00F62418" w:rsidRPr="008D08E1">
        <w:rPr>
          <w:sz w:val="24"/>
          <w:szCs w:val="24"/>
        </w:rPr>
        <w:t xml:space="preserve">. Display area </w:t>
      </w:r>
    </w:p>
    <w:p w14:paraId="201AF2AB" w14:textId="39CF62AD" w:rsid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6</w:t>
      </w:r>
      <w:r w:rsidR="00F62418" w:rsidRPr="008D08E1">
        <w:rPr>
          <w:sz w:val="24"/>
          <w:szCs w:val="24"/>
        </w:rPr>
        <w:t xml:space="preserve">.Stop </w:t>
      </w:r>
    </w:p>
    <w:p w14:paraId="0894089B" w14:textId="030ED789" w:rsidR="00F62418" w:rsidRDefault="00F62418" w:rsidP="00F62418">
      <w:pPr>
        <w:tabs>
          <w:tab w:val="left" w:pos="996"/>
        </w:tabs>
        <w:rPr>
          <w:sz w:val="32"/>
          <w:szCs w:val="32"/>
        </w:rPr>
      </w:pPr>
      <w:r w:rsidRPr="008D08E1">
        <w:rPr>
          <w:sz w:val="32"/>
          <w:szCs w:val="32"/>
        </w:rPr>
        <w:t>Flowchart</w:t>
      </w:r>
      <w:r w:rsidR="008D08E1">
        <w:rPr>
          <w:sz w:val="32"/>
          <w:szCs w:val="32"/>
        </w:rPr>
        <w:t xml:space="preserve"> :- </w:t>
      </w:r>
    </w:p>
    <w:p w14:paraId="2B3AEA52" w14:textId="77B3B43B" w:rsidR="008D08E1" w:rsidRDefault="008D08E1" w:rsidP="00F62418">
      <w:pPr>
        <w:tabs>
          <w:tab w:val="left" w:pos="996"/>
        </w:tabs>
        <w:rPr>
          <w:sz w:val="32"/>
          <w:szCs w:val="32"/>
        </w:rPr>
      </w:pPr>
      <w:r w:rsidRPr="008D08E1">
        <w:rPr>
          <w:noProof/>
          <w:sz w:val="32"/>
          <w:szCs w:val="32"/>
        </w:rPr>
        <w:drawing>
          <wp:inline distT="0" distB="0" distL="0" distR="0" wp14:anchorId="09F9274C" wp14:editId="4F562457">
            <wp:extent cx="4450080" cy="3375660"/>
            <wp:effectExtent l="0" t="0" r="7620" b="0"/>
            <wp:docPr id="16207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71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9632" cy="338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3F5" w14:textId="5FBD927A" w:rsidR="008D08E1" w:rsidRDefault="008D08E1" w:rsidP="008D08E1">
      <w:pPr>
        <w:tabs>
          <w:tab w:val="left" w:pos="6348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  <w:r>
        <w:rPr>
          <w:sz w:val="32"/>
          <w:szCs w:val="32"/>
        </w:rPr>
        <w:t>-</w:t>
      </w:r>
    </w:p>
    <w:p w14:paraId="25D5F2A0" w14:textId="4ECBC60C" w:rsidR="00CB2279" w:rsidRDefault="00CB2279" w:rsidP="008D08E1">
      <w:pPr>
        <w:tabs>
          <w:tab w:val="left" w:pos="6348"/>
        </w:tabs>
        <w:rPr>
          <w:sz w:val="32"/>
          <w:szCs w:val="32"/>
        </w:rPr>
      </w:pPr>
      <w:r w:rsidRPr="00CB2279">
        <w:rPr>
          <w:sz w:val="32"/>
          <w:szCs w:val="32"/>
        </w:rPr>
        <w:drawing>
          <wp:inline distT="0" distB="0" distL="0" distR="0" wp14:anchorId="7A79952B" wp14:editId="2FD93E42">
            <wp:extent cx="5943600" cy="3318510"/>
            <wp:effectExtent l="0" t="0" r="0" b="0"/>
            <wp:docPr id="1215188743" name="Picture 1" descr="The image displays a code snippet in a Python programming environment, with a user input prompt asking for the base and height of a triangle, followed by a formula to calculate the area, and a display area for the expected and actual out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88743" name="Picture 1" descr="The image displays a code snippet in a Python programming environment, with a user input prompt asking for the base and height of a triangle, followed by a formula to calculate the area, and a display area for the expected and actual output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8AB9" w14:textId="77777777" w:rsidR="008D08E1" w:rsidRPr="008D08E1" w:rsidRDefault="008D08E1" w:rsidP="008D08E1">
      <w:pPr>
        <w:tabs>
          <w:tab w:val="left" w:pos="6348"/>
        </w:tabs>
        <w:rPr>
          <w:sz w:val="40"/>
          <w:szCs w:val="40"/>
        </w:rPr>
      </w:pPr>
      <w:r w:rsidRPr="008D08E1">
        <w:rPr>
          <w:sz w:val="40"/>
          <w:szCs w:val="40"/>
        </w:rPr>
        <w:lastRenderedPageBreak/>
        <w:t xml:space="preserve">1.1.5 Student Pass or Fail Status </w:t>
      </w:r>
    </w:p>
    <w:p w14:paraId="0CD74E7B" w14:textId="77777777" w:rsidR="008D08E1" w:rsidRDefault="008D08E1" w:rsidP="008D08E1">
      <w:pPr>
        <w:tabs>
          <w:tab w:val="left" w:pos="6348"/>
        </w:tabs>
        <w:rPr>
          <w:sz w:val="32"/>
          <w:szCs w:val="32"/>
        </w:rPr>
      </w:pPr>
      <w:r w:rsidRPr="008D08E1">
        <w:rPr>
          <w:sz w:val="32"/>
          <w:szCs w:val="32"/>
        </w:rPr>
        <w:t xml:space="preserve">Algorithm </w:t>
      </w:r>
    </w:p>
    <w:p w14:paraId="516F3ECA" w14:textId="316F012E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>
        <w:rPr>
          <w:sz w:val="24"/>
          <w:szCs w:val="24"/>
        </w:rPr>
        <w:t>1</w:t>
      </w:r>
      <w:r w:rsidRPr="008D08E1">
        <w:rPr>
          <w:sz w:val="24"/>
          <w:szCs w:val="24"/>
        </w:rPr>
        <w:t xml:space="preserve">. Start </w:t>
      </w:r>
    </w:p>
    <w:p w14:paraId="32CAD524" w14:textId="4305CD76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 w:rsidRPr="008D08E1">
        <w:rPr>
          <w:sz w:val="24"/>
          <w:szCs w:val="24"/>
        </w:rPr>
        <w:t xml:space="preserve">2. Input marks </w:t>
      </w:r>
    </w:p>
    <w:p w14:paraId="2E45318D" w14:textId="59E6B394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>
        <w:rPr>
          <w:sz w:val="24"/>
          <w:szCs w:val="24"/>
        </w:rPr>
        <w:t>3</w:t>
      </w:r>
      <w:r w:rsidRPr="008D08E1">
        <w:rPr>
          <w:sz w:val="24"/>
          <w:szCs w:val="24"/>
        </w:rPr>
        <w:t xml:space="preserve">. marks ≥ 40 ? </w:t>
      </w:r>
    </w:p>
    <w:p w14:paraId="75391863" w14:textId="2A832FFF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>
        <w:rPr>
          <w:sz w:val="24"/>
          <w:szCs w:val="24"/>
        </w:rPr>
        <w:t>4</w:t>
      </w:r>
      <w:r w:rsidRPr="008D08E1">
        <w:rPr>
          <w:sz w:val="24"/>
          <w:szCs w:val="24"/>
        </w:rPr>
        <w:t xml:space="preserve">. Display Pass / Fail </w:t>
      </w:r>
    </w:p>
    <w:p w14:paraId="2A35CAC6" w14:textId="13BCE712" w:rsidR="008D08E1" w:rsidRPr="008D08E1" w:rsidRDefault="008D08E1" w:rsidP="008D08E1">
      <w:pPr>
        <w:tabs>
          <w:tab w:val="left" w:pos="6348"/>
        </w:tabs>
        <w:rPr>
          <w:sz w:val="24"/>
          <w:szCs w:val="24"/>
        </w:rPr>
      </w:pPr>
      <w:r>
        <w:rPr>
          <w:sz w:val="24"/>
          <w:szCs w:val="24"/>
        </w:rPr>
        <w:t>5</w:t>
      </w:r>
      <w:r w:rsidRPr="008D08E1">
        <w:rPr>
          <w:sz w:val="24"/>
          <w:szCs w:val="24"/>
        </w:rPr>
        <w:t xml:space="preserve">. Stop </w:t>
      </w:r>
    </w:p>
    <w:p w14:paraId="5C53C9A0" w14:textId="5431EC43" w:rsidR="008D08E1" w:rsidRDefault="008D08E1" w:rsidP="008D08E1">
      <w:pPr>
        <w:tabs>
          <w:tab w:val="left" w:pos="6348"/>
        </w:tabs>
        <w:rPr>
          <w:sz w:val="32"/>
          <w:szCs w:val="32"/>
        </w:rPr>
      </w:pPr>
      <w:r w:rsidRPr="008D08E1">
        <w:rPr>
          <w:sz w:val="32"/>
          <w:szCs w:val="32"/>
        </w:rPr>
        <w:t>Flowchart</w:t>
      </w:r>
      <w:r>
        <w:rPr>
          <w:sz w:val="32"/>
          <w:szCs w:val="32"/>
        </w:rPr>
        <w:t xml:space="preserve"> :-</w:t>
      </w:r>
    </w:p>
    <w:p w14:paraId="3F92656B" w14:textId="0FB94EFE" w:rsidR="008D08E1" w:rsidRDefault="008D08E1" w:rsidP="008D08E1">
      <w:pPr>
        <w:tabs>
          <w:tab w:val="left" w:pos="6348"/>
        </w:tabs>
        <w:rPr>
          <w:sz w:val="32"/>
          <w:szCs w:val="32"/>
        </w:rPr>
      </w:pPr>
      <w:r w:rsidRPr="008D08E1">
        <w:rPr>
          <w:noProof/>
          <w:sz w:val="32"/>
          <w:szCs w:val="32"/>
        </w:rPr>
        <w:drawing>
          <wp:inline distT="0" distB="0" distL="0" distR="0" wp14:anchorId="0387F01C" wp14:editId="122AD1A5">
            <wp:extent cx="4285786" cy="3307080"/>
            <wp:effectExtent l="0" t="0" r="635" b="7620"/>
            <wp:docPr id="16929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40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031" cy="33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67E5" w14:textId="52C3E0C2" w:rsidR="008D08E1" w:rsidRDefault="008D08E1" w:rsidP="008D08E1">
      <w:pPr>
        <w:tabs>
          <w:tab w:val="left" w:pos="1116"/>
        </w:tabs>
        <w:rPr>
          <w:sz w:val="32"/>
          <w:szCs w:val="32"/>
        </w:rPr>
      </w:pPr>
      <w:r>
        <w:rPr>
          <w:sz w:val="32"/>
          <w:szCs w:val="32"/>
        </w:rPr>
        <w:t xml:space="preserve">Program :- </w:t>
      </w:r>
    </w:p>
    <w:p w14:paraId="27A1A58A" w14:textId="70398D45" w:rsidR="008D08E1" w:rsidRPr="008D08E1" w:rsidRDefault="00CB2279" w:rsidP="008D08E1">
      <w:pPr>
        <w:tabs>
          <w:tab w:val="left" w:pos="1116"/>
        </w:tabs>
        <w:rPr>
          <w:sz w:val="32"/>
          <w:szCs w:val="32"/>
        </w:rPr>
      </w:pPr>
      <w:r w:rsidRPr="00CB2279">
        <w:rPr>
          <w:sz w:val="32"/>
          <w:szCs w:val="32"/>
        </w:rPr>
        <w:lastRenderedPageBreak/>
        <w:drawing>
          <wp:inline distT="0" distB="0" distL="0" distR="0" wp14:anchorId="6AED8208" wp14:editId="07B7ABEB">
            <wp:extent cx="5943600" cy="3321050"/>
            <wp:effectExtent l="0" t="0" r="0" b="0"/>
            <wp:docPr id="222327272" name="Picture 1" descr="A Python code snippet is displayed in the CODETANTRA coding platform, instructing users to write a program to check if a student's exam score (input as an integer) is equal to or above 40 to determine if they pass or fai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7272" name="Picture 1" descr="A Python code snippet is displayed in the CODETANTRA coding platform, instructing users to write a program to check if a student's exam score (input as an integer) is equal to or above 40 to determine if they pass or fail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8E1" w:rsidRPr="008D08E1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FBCC3" w14:textId="77777777" w:rsidR="00E5713A" w:rsidRDefault="00E5713A" w:rsidP="00F62418">
      <w:r>
        <w:separator/>
      </w:r>
    </w:p>
  </w:endnote>
  <w:endnote w:type="continuationSeparator" w:id="0">
    <w:p w14:paraId="0B308B59" w14:textId="77777777" w:rsidR="00E5713A" w:rsidRDefault="00E5713A" w:rsidP="00F62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99E1" w14:textId="26167C9F" w:rsidR="00F62418" w:rsidRDefault="00F62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C2A9" w14:textId="77777777" w:rsidR="00E5713A" w:rsidRDefault="00E5713A" w:rsidP="00F62418">
      <w:r>
        <w:separator/>
      </w:r>
    </w:p>
  </w:footnote>
  <w:footnote w:type="continuationSeparator" w:id="0">
    <w:p w14:paraId="4E97D9F4" w14:textId="77777777" w:rsidR="00E5713A" w:rsidRDefault="00E5713A" w:rsidP="00F62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01A5A67"/>
    <w:multiLevelType w:val="multilevel"/>
    <w:tmpl w:val="B1467AFE"/>
    <w:lvl w:ilvl="0">
      <w:start w:val="1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8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42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7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64" w:hanging="2160"/>
      </w:pPr>
      <w:rPr>
        <w:rFonts w:hint="default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2F6D0F"/>
    <w:multiLevelType w:val="multilevel"/>
    <w:tmpl w:val="394A5404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0AB69CE"/>
    <w:multiLevelType w:val="multilevel"/>
    <w:tmpl w:val="B3D0D810"/>
    <w:lvl w:ilvl="0">
      <w:start w:val="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8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4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64" w:hanging="2880"/>
      </w:pPr>
      <w:rPr>
        <w:rFonts w:hint="default"/>
      </w:r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9BD2771"/>
    <w:multiLevelType w:val="multilevel"/>
    <w:tmpl w:val="B748BDB6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39806964">
    <w:abstractNumId w:val="22"/>
  </w:num>
  <w:num w:numId="2" w16cid:durableId="430131691">
    <w:abstractNumId w:val="12"/>
  </w:num>
  <w:num w:numId="3" w16cid:durableId="1243493596">
    <w:abstractNumId w:val="10"/>
  </w:num>
  <w:num w:numId="4" w16cid:durableId="273485988">
    <w:abstractNumId w:val="24"/>
  </w:num>
  <w:num w:numId="5" w16cid:durableId="930090756">
    <w:abstractNumId w:val="14"/>
  </w:num>
  <w:num w:numId="6" w16cid:durableId="11490932">
    <w:abstractNumId w:val="17"/>
  </w:num>
  <w:num w:numId="7" w16cid:durableId="1224409268">
    <w:abstractNumId w:val="20"/>
  </w:num>
  <w:num w:numId="8" w16cid:durableId="459112179">
    <w:abstractNumId w:val="9"/>
  </w:num>
  <w:num w:numId="9" w16cid:durableId="900288961">
    <w:abstractNumId w:val="7"/>
  </w:num>
  <w:num w:numId="10" w16cid:durableId="168830446">
    <w:abstractNumId w:val="6"/>
  </w:num>
  <w:num w:numId="11" w16cid:durableId="549727979">
    <w:abstractNumId w:val="5"/>
  </w:num>
  <w:num w:numId="12" w16cid:durableId="834998143">
    <w:abstractNumId w:val="4"/>
  </w:num>
  <w:num w:numId="13" w16cid:durableId="407503431">
    <w:abstractNumId w:val="8"/>
  </w:num>
  <w:num w:numId="14" w16cid:durableId="1388719018">
    <w:abstractNumId w:val="3"/>
  </w:num>
  <w:num w:numId="15" w16cid:durableId="1688170548">
    <w:abstractNumId w:val="2"/>
  </w:num>
  <w:num w:numId="16" w16cid:durableId="1866552209">
    <w:abstractNumId w:val="1"/>
  </w:num>
  <w:num w:numId="17" w16cid:durableId="837767670">
    <w:abstractNumId w:val="0"/>
  </w:num>
  <w:num w:numId="18" w16cid:durableId="59715795">
    <w:abstractNumId w:val="15"/>
  </w:num>
  <w:num w:numId="19" w16cid:durableId="1197237949">
    <w:abstractNumId w:val="16"/>
  </w:num>
  <w:num w:numId="20" w16cid:durableId="1172798650">
    <w:abstractNumId w:val="23"/>
  </w:num>
  <w:num w:numId="21" w16cid:durableId="218516899">
    <w:abstractNumId w:val="18"/>
  </w:num>
  <w:num w:numId="22" w16cid:durableId="1325469033">
    <w:abstractNumId w:val="11"/>
  </w:num>
  <w:num w:numId="23" w16cid:durableId="1805076332">
    <w:abstractNumId w:val="26"/>
  </w:num>
  <w:num w:numId="24" w16cid:durableId="1244072906">
    <w:abstractNumId w:val="25"/>
  </w:num>
  <w:num w:numId="25" w16cid:durableId="1079980625">
    <w:abstractNumId w:val="21"/>
  </w:num>
  <w:num w:numId="26" w16cid:durableId="2054115286">
    <w:abstractNumId w:val="13"/>
  </w:num>
  <w:num w:numId="27" w16cid:durableId="14146262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62"/>
    <w:rsid w:val="00037DA1"/>
    <w:rsid w:val="00285BB3"/>
    <w:rsid w:val="002D4755"/>
    <w:rsid w:val="00381DA9"/>
    <w:rsid w:val="00612D56"/>
    <w:rsid w:val="00645252"/>
    <w:rsid w:val="00690FFD"/>
    <w:rsid w:val="006D3D74"/>
    <w:rsid w:val="0083569A"/>
    <w:rsid w:val="008D08E1"/>
    <w:rsid w:val="00A9204E"/>
    <w:rsid w:val="00AB4AFB"/>
    <w:rsid w:val="00AC10AC"/>
    <w:rsid w:val="00CB2279"/>
    <w:rsid w:val="00E5713A"/>
    <w:rsid w:val="00E70462"/>
    <w:rsid w:val="00F6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1266"/>
  <w15:chartTrackingRefBased/>
  <w15:docId w15:val="{13BCF186-872E-47D4-94CA-7B090CE2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70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Local\Microsoft\Office\16.0\DTS\en-IN%7bFAE85679-9BB8-4334-AB14-945105EBD894%7d\%7b39D5F4DD-43D1-4838-B1D1-1FE8DC1B99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{39D5F4DD-43D1-4838-B1D1-1FE8DC1B99E1}TF2de6fc23-48e8-448b-960e-1bdc6e9248ab4ef8d1ac_win32-7424dd8ab5ea</Template>
  <TotalTime>1</TotalTime>
  <Pages>7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AASTHA RAJKOTIA</cp:lastModifiedBy>
  <cp:revision>2</cp:revision>
  <dcterms:created xsi:type="dcterms:W3CDTF">2026-03-09T07:34:00Z</dcterms:created>
  <dcterms:modified xsi:type="dcterms:W3CDTF">2026-03-09T07:34:00Z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